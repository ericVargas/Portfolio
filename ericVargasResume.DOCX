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F2784F2" w14:textId="77777777" w:rsidR="002A3F93" w:rsidRDefault="00C0431B">
      <w:pPr>
        <w:pStyle w:val="divdocumentdivname"/>
        <w:pBdr>
          <w:bottom w:val="single" w:sz="8" w:space="4" w:color="000000"/>
        </w:pBdr>
        <w:spacing w:line="540" w:lineRule="atLeast"/>
        <w:jc w:val="center"/>
        <w:rPr>
          <w:rFonts w:ascii="Palatino Linotype" w:eastAsia="Palatino Linotype" w:hAnsi="Palatino Linotype" w:cs="Palatino Linotype"/>
          <w:b/>
          <w:bCs/>
          <w:smallCaps/>
          <w:sz w:val="46"/>
          <w:szCs w:val="46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6"/>
          <w:szCs w:val="46"/>
        </w:rPr>
        <w:t>Eric</w:t>
      </w:r>
      <w:r>
        <w:rPr>
          <w:rFonts w:ascii="Palatino Linotype" w:eastAsia="Palatino Linotype" w:hAnsi="Palatino Linotype" w:cs="Palatino Linotype"/>
          <w:b/>
          <w:bCs/>
          <w:smallCaps/>
          <w:sz w:val="46"/>
          <w:szCs w:val="46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6"/>
          <w:szCs w:val="46"/>
        </w:rPr>
        <w:t>Vargas</w:t>
      </w:r>
    </w:p>
    <w:p w14:paraId="0A2426E3" w14:textId="77777777" w:rsidR="002A3F93" w:rsidRDefault="00C0431B">
      <w:pPr>
        <w:pStyle w:val="divdocumentdivlowerborder"/>
        <w:spacing w:before="40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27F48651" w14:textId="77777777" w:rsidR="002A3F93" w:rsidRDefault="00C0431B">
      <w:pPr>
        <w:pStyle w:val="div"/>
        <w:spacing w:line="0" w:lineRule="atLeast"/>
        <w:rPr>
          <w:rFonts w:ascii="Palatino Linotype" w:eastAsia="Palatino Linotype" w:hAnsi="Palatino Linotype" w:cs="Palatino Linotype"/>
          <w:sz w:val="0"/>
          <w:szCs w:val="0"/>
        </w:rPr>
      </w:pPr>
      <w:r>
        <w:rPr>
          <w:rFonts w:ascii="Palatino Linotype" w:eastAsia="Palatino Linotype" w:hAnsi="Palatino Linotype" w:cs="Palatino Linotype"/>
          <w:sz w:val="0"/>
          <w:szCs w:val="0"/>
        </w:rPr>
        <w:t> </w:t>
      </w:r>
    </w:p>
    <w:p w14:paraId="6AD19F93" w14:textId="77777777" w:rsidR="002A3F93" w:rsidRDefault="00C0431B">
      <w:pPr>
        <w:pStyle w:val="divaddress"/>
        <w:pBdr>
          <w:bottom w:val="none" w:sz="0" w:space="6" w:color="auto"/>
        </w:pBdr>
        <w:spacing w:before="80"/>
        <w:rPr>
          <w:rFonts w:ascii="Palatino Linotype" w:eastAsia="Palatino Linotype" w:hAnsi="Palatino Linotype" w:cs="Palatino Linotype"/>
        </w:rPr>
      </w:pP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 xml:space="preserve">New York,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NY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 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Style w:val="divaddressli"/>
          <w:rFonts w:ascii="Palatino Linotype" w:eastAsia="Palatino Linotype" w:hAnsi="Palatino Linotype" w:cs="Palatino Linotype"/>
        </w:rPr>
        <w:t>•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(929)600-4784 </w:t>
      </w:r>
      <w:r>
        <w:rPr>
          <w:rStyle w:val="divaddressli"/>
          <w:rFonts w:ascii="Palatino Linotype" w:eastAsia="Palatino Linotype" w:hAnsi="Palatino Linotype" w:cs="Palatino Linotype"/>
        </w:rPr>
        <w:t>•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0"/>
          <w:szCs w:val="20"/>
        </w:rPr>
        <w:t>eric.vargas719@gmail.com</w:t>
      </w:r>
      <w:r>
        <w:rPr>
          <w:rFonts w:ascii="Palatino Linotype" w:eastAsia="Palatino Linotype" w:hAnsi="Palatino Linotype" w:cs="Palatino Linotype"/>
        </w:rPr>
        <w:t xml:space="preserve"> </w:t>
      </w:r>
    </w:p>
    <w:p w14:paraId="06E3B58E" w14:textId="77777777" w:rsidR="002A3F93" w:rsidRDefault="00C0431B">
      <w:pPr>
        <w:pStyle w:val="divdocumentsinglecolumn"/>
        <w:pBdr>
          <w:bottom w:val="none" w:sz="0" w:space="6" w:color="auto"/>
        </w:pBdr>
        <w:spacing w:line="260" w:lineRule="atLeast"/>
        <w:jc w:val="center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github.com/ericVargas </w:t>
      </w:r>
      <w:r>
        <w:rPr>
          <w:rStyle w:val="divadnlLnksli"/>
          <w:rFonts w:ascii="Palatino Linotype" w:eastAsia="Palatino Linotype" w:hAnsi="Palatino Linotype" w:cs="Palatino Linotype"/>
          <w:sz w:val="22"/>
          <w:szCs w:val="22"/>
        </w:rPr>
        <w:t>•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linkedin.com/in/ericvargas719/ </w:t>
      </w:r>
      <w:r>
        <w:rPr>
          <w:rStyle w:val="divadnlLnksli"/>
          <w:rFonts w:ascii="Palatino Linotype" w:eastAsia="Palatino Linotype" w:hAnsi="Palatino Linotype" w:cs="Palatino Linotype"/>
          <w:sz w:val="22"/>
          <w:szCs w:val="22"/>
        </w:rPr>
        <w:t>•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ericvargas.me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14:paraId="68B8B278" w14:textId="77777777" w:rsidR="002A3F93" w:rsidRDefault="00C0431B">
      <w:pPr>
        <w:pStyle w:val="divdocumentdivsectiontitle"/>
        <w:spacing w:before="20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Summary</w:t>
      </w:r>
    </w:p>
    <w:p w14:paraId="10A3940B" w14:textId="77777777" w:rsidR="002A3F93" w:rsidRDefault="00C0431B">
      <w:pPr>
        <w:pStyle w:val="p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Full Stack Developer familiar with a wide range of programming utilities and languages. Knowledgeable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of backend and frontend development requirements. Able to handle any part of the process with ease. Collaborative team player with excellent technical abilities. Skilled in using HTML/CSS, JavaScript, NodeJS and PostgreSQL.</w:t>
      </w:r>
    </w:p>
    <w:p w14:paraId="6E73136E" w14:textId="77777777" w:rsidR="002A3F93" w:rsidRDefault="00C0431B">
      <w:pPr>
        <w:pStyle w:val="divdocumentdivsectiontitle"/>
        <w:spacing w:before="20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Skills</w:t>
      </w:r>
    </w:p>
    <w:tbl>
      <w:tblPr>
        <w:tblStyle w:val="divdocumenttable"/>
        <w:tblW w:w="0" w:type="auto"/>
        <w:tblInd w:w="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558"/>
        <w:gridCol w:w="5558"/>
      </w:tblGrid>
      <w:tr w:rsidR="002A3F93" w14:paraId="6C15C607" w14:textId="77777777">
        <w:tc>
          <w:tcPr>
            <w:tcW w:w="555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4FBD4DF5" w14:textId="77777777" w:rsidR="002A3F93" w:rsidRDefault="00C0431B">
            <w:pPr>
              <w:pStyle w:val="ulli"/>
              <w:numPr>
                <w:ilvl w:val="0"/>
                <w:numId w:val="1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HTML and CSS expertise</w:t>
            </w:r>
          </w:p>
          <w:p w14:paraId="2C649888" w14:textId="77777777" w:rsidR="002A3F93" w:rsidRDefault="00C0431B">
            <w:pPr>
              <w:pStyle w:val="ulli"/>
              <w:numPr>
                <w:ilvl w:val="0"/>
                <w:numId w:val="1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</w:t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avaScript proficiency </w:t>
            </w:r>
          </w:p>
          <w:p w14:paraId="2A3C5BCB" w14:textId="77777777" w:rsidR="002A3F93" w:rsidRDefault="00C0431B">
            <w:pPr>
              <w:pStyle w:val="ulli"/>
              <w:numPr>
                <w:ilvl w:val="0"/>
                <w:numId w:val="1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API design knowledge</w:t>
            </w:r>
          </w:p>
          <w:p w14:paraId="689A5209" w14:textId="77777777" w:rsidR="002A3F93" w:rsidRDefault="00C0431B">
            <w:pPr>
              <w:pStyle w:val="ulli"/>
              <w:numPr>
                <w:ilvl w:val="0"/>
                <w:numId w:val="1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Database design</w:t>
            </w:r>
          </w:p>
          <w:p w14:paraId="034A1491" w14:textId="77777777" w:rsidR="002A3F93" w:rsidRDefault="00C0431B">
            <w:pPr>
              <w:pStyle w:val="ulli"/>
              <w:numPr>
                <w:ilvl w:val="0"/>
                <w:numId w:val="1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W3C DOM methods</w:t>
            </w:r>
          </w:p>
          <w:p w14:paraId="4C03A45D" w14:textId="77777777" w:rsidR="002A3F93" w:rsidRDefault="00C0431B">
            <w:pPr>
              <w:pStyle w:val="ulli"/>
              <w:numPr>
                <w:ilvl w:val="0"/>
                <w:numId w:val="1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Refined system debugging skills</w:t>
            </w:r>
          </w:p>
        </w:tc>
        <w:tc>
          <w:tcPr>
            <w:tcW w:w="555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42C56BA3" w14:textId="77777777" w:rsidR="002A3F93" w:rsidRDefault="00C0431B">
            <w:pPr>
              <w:pStyle w:val="ulli"/>
              <w:numPr>
                <w:ilvl w:val="0"/>
                <w:numId w:val="2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Website and portal monitoring</w:t>
            </w:r>
          </w:p>
          <w:p w14:paraId="2ABF339E" w14:textId="77777777" w:rsidR="002A3F93" w:rsidRDefault="00C0431B">
            <w:pPr>
              <w:pStyle w:val="ulli"/>
              <w:numPr>
                <w:ilvl w:val="0"/>
                <w:numId w:val="2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Concept development</w:t>
            </w:r>
          </w:p>
          <w:p w14:paraId="042C015B" w14:textId="77777777" w:rsidR="002A3F93" w:rsidRDefault="00C0431B">
            <w:pPr>
              <w:pStyle w:val="ulli"/>
              <w:numPr>
                <w:ilvl w:val="0"/>
                <w:numId w:val="2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Project documentation</w:t>
            </w:r>
          </w:p>
          <w:p w14:paraId="273CA214" w14:textId="77777777" w:rsidR="002A3F93" w:rsidRDefault="00C0431B">
            <w:pPr>
              <w:pStyle w:val="ulli"/>
              <w:numPr>
                <w:ilvl w:val="0"/>
                <w:numId w:val="2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Excellent problem-solving abilities</w:t>
            </w:r>
          </w:p>
          <w:p w14:paraId="5C229E93" w14:textId="77777777" w:rsidR="002A3F93" w:rsidRDefault="00C0431B">
            <w:pPr>
              <w:pStyle w:val="ulli"/>
              <w:numPr>
                <w:ilvl w:val="0"/>
                <w:numId w:val="2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Exceptional communication skills</w:t>
            </w:r>
          </w:p>
          <w:p w14:paraId="372A47EB" w14:textId="77777777" w:rsidR="002A3F93" w:rsidRDefault="00C0431B">
            <w:pPr>
              <w:pStyle w:val="ulli"/>
              <w:numPr>
                <w:ilvl w:val="0"/>
                <w:numId w:val="2"/>
              </w:numPr>
              <w:spacing w:line="260" w:lineRule="atLeast"/>
              <w:ind w:left="460" w:hanging="201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Detail-oriented</w:t>
            </w:r>
          </w:p>
        </w:tc>
      </w:tr>
    </w:tbl>
    <w:p w14:paraId="1A5AFB92" w14:textId="77777777" w:rsidR="002A3F93" w:rsidRDefault="00C0431B">
      <w:pPr>
        <w:pStyle w:val="divdocumentdivsectiontitle"/>
        <w:spacing w:before="20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Work History</w:t>
      </w:r>
    </w:p>
    <w:p w14:paraId="2F71E1CA" w14:textId="77777777" w:rsidR="002A3F93" w:rsidRDefault="00C0431B">
      <w:pPr>
        <w:pStyle w:val="divdocumentsinglecolumn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jobtitle"/>
          <w:rFonts w:ascii="Palatino Linotype" w:eastAsia="Palatino Linotype" w:hAnsi="Palatino Linotype" w:cs="Palatino Linotype"/>
          <w:sz w:val="22"/>
          <w:szCs w:val="22"/>
        </w:rPr>
        <w:t>Teaching Assistant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, 02/2018 to 03/2018</w:t>
      </w:r>
      <w:r>
        <w:rPr>
          <w:rStyle w:val="spanpaddedline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14:paraId="3EEFBC61" w14:textId="77777777" w:rsidR="002A3F93" w:rsidRDefault="00C0431B">
      <w:pPr>
        <w:pStyle w:val="spanpaddedlineParagraph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>TechHire Open Code 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14:paraId="0E1A9F59" w14:textId="77777777" w:rsidR="002A3F93" w:rsidRDefault="00C0431B">
      <w:pPr>
        <w:pStyle w:val="ulli"/>
        <w:numPr>
          <w:ilvl w:val="0"/>
          <w:numId w:val="3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Organized grade records to increase reference speed.</w:t>
      </w:r>
    </w:p>
    <w:p w14:paraId="2E5FBF19" w14:textId="77777777" w:rsidR="002A3F93" w:rsidRDefault="00C0431B">
      <w:pPr>
        <w:pStyle w:val="ulli"/>
        <w:numPr>
          <w:ilvl w:val="0"/>
          <w:numId w:val="3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Facilitated group sessions and provided one-on-one support.</w:t>
      </w:r>
    </w:p>
    <w:p w14:paraId="2A32EA8A" w14:textId="77777777" w:rsidR="002A3F93" w:rsidRDefault="00C0431B">
      <w:pPr>
        <w:pStyle w:val="ulli"/>
        <w:numPr>
          <w:ilvl w:val="0"/>
          <w:numId w:val="3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Collaborated with teachers and administrators to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discuss the academic needs of students including programming best practices, coding fundamentals and General Assembly readiness. </w:t>
      </w:r>
    </w:p>
    <w:p w14:paraId="7E5C7C68" w14:textId="77777777" w:rsidR="002A3F93" w:rsidRDefault="00C0431B">
      <w:pPr>
        <w:pStyle w:val="divdocumentsinglecolumn"/>
        <w:spacing w:before="200"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jobtitle"/>
          <w:rFonts w:ascii="Palatino Linotype" w:eastAsia="Palatino Linotype" w:hAnsi="Palatino Linotype" w:cs="Palatino Linotype"/>
          <w:sz w:val="22"/>
          <w:szCs w:val="22"/>
        </w:rPr>
        <w:t>Customer Care Representative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, 06/2013 to Current</w:t>
      </w:r>
      <w:r>
        <w:rPr>
          <w:rStyle w:val="spanpaddedline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14:paraId="3D1D9E8A" w14:textId="77777777" w:rsidR="002A3F93" w:rsidRDefault="00C0431B">
      <w:pPr>
        <w:pStyle w:val="spanpaddedlineParagraph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>Raymour &amp; Flanigan Furniture and Mattress Store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14:paraId="3457D83E" w14:textId="77777777" w:rsidR="002A3F93" w:rsidRDefault="00C0431B">
      <w:pPr>
        <w:pStyle w:val="ulli"/>
        <w:numPr>
          <w:ilvl w:val="0"/>
          <w:numId w:val="4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Politely assisted customers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in person and via telephone.</w:t>
      </w:r>
    </w:p>
    <w:p w14:paraId="290FA0A3" w14:textId="77777777" w:rsidR="002A3F93" w:rsidRDefault="00C0431B">
      <w:pPr>
        <w:pStyle w:val="ulli"/>
        <w:numPr>
          <w:ilvl w:val="0"/>
          <w:numId w:val="4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Answered an average of 40 calls per day by addressing customer inquiries, solving problems and providing new product information.</w:t>
      </w:r>
    </w:p>
    <w:p w14:paraId="57924616" w14:textId="77777777" w:rsidR="002A3F93" w:rsidRDefault="00C0431B">
      <w:pPr>
        <w:pStyle w:val="ulli"/>
        <w:numPr>
          <w:ilvl w:val="0"/>
          <w:numId w:val="4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Handled all customer relations issues in a gracious manner and in accordance with company polici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es.</w:t>
      </w:r>
    </w:p>
    <w:p w14:paraId="21978EAA" w14:textId="77777777" w:rsidR="002A3F93" w:rsidRDefault="00C0431B">
      <w:pPr>
        <w:pStyle w:val="ulli"/>
        <w:numPr>
          <w:ilvl w:val="0"/>
          <w:numId w:val="4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Directed calls to appropriate individuals and departments.</w:t>
      </w:r>
    </w:p>
    <w:p w14:paraId="4E48CCF9" w14:textId="77777777" w:rsidR="002A3F93" w:rsidRDefault="00C0431B">
      <w:pPr>
        <w:pStyle w:val="ulli"/>
        <w:numPr>
          <w:ilvl w:val="0"/>
          <w:numId w:val="4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Mentored new sales associates to contribute to the store's positive culture.</w:t>
      </w:r>
    </w:p>
    <w:p w14:paraId="59EC55A8" w14:textId="77777777" w:rsidR="002A3F93" w:rsidRDefault="00C0431B">
      <w:pPr>
        <w:pStyle w:val="ulli"/>
        <w:numPr>
          <w:ilvl w:val="0"/>
          <w:numId w:val="4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Processed cash and credit payments rapidly and accurately.</w:t>
      </w:r>
    </w:p>
    <w:p w14:paraId="5A9EE8C5" w14:textId="77777777" w:rsidR="002A3F93" w:rsidRDefault="00C0431B">
      <w:pPr>
        <w:pStyle w:val="ulli"/>
        <w:numPr>
          <w:ilvl w:val="0"/>
          <w:numId w:val="4"/>
        </w:numPr>
        <w:spacing w:line="260" w:lineRule="atLeast"/>
        <w:ind w:left="460" w:hanging="201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Verified that all customers received receipts for their p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urchases.</w:t>
      </w:r>
    </w:p>
    <w:p w14:paraId="1D54A622" w14:textId="77777777" w:rsidR="002A3F93" w:rsidRDefault="00C0431B">
      <w:pPr>
        <w:pStyle w:val="divdocumentsinglecolumn"/>
        <w:spacing w:before="200"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jobtitle"/>
          <w:rFonts w:ascii="Palatino Linotype" w:eastAsia="Palatino Linotype" w:hAnsi="Palatino Linotype" w:cs="Palatino Linotype"/>
          <w:sz w:val="22"/>
          <w:szCs w:val="22"/>
        </w:rPr>
        <w:t>Web Development Immersive / Engineering Fellow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, 02/2017 to 06/2017</w:t>
      </w:r>
      <w:r>
        <w:rPr>
          <w:rStyle w:val="spanpaddedline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14:paraId="537634A7" w14:textId="77777777" w:rsidR="002A3F93" w:rsidRDefault="00C0431B">
      <w:pPr>
        <w:pStyle w:val="spanpaddedlineParagraph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 xml:space="preserve">General Assembly </w:t>
      </w:r>
    </w:p>
    <w:p w14:paraId="78CEBD63" w14:textId="77777777" w:rsidR="002A3F93" w:rsidRDefault="00C0431B">
      <w:pPr>
        <w:pStyle w:val="p"/>
        <w:spacing w:line="260" w:lineRule="atLeast"/>
        <w:rPr>
          <w:rStyle w:val="span"/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General Assembly's Web Development Immersive (WDI) is a 12-week long training program dedicated to prepare students to think like engineers and approach problem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s creatively in order to build the next generation of web applications and digital products.</w:t>
      </w:r>
    </w:p>
    <w:p w14:paraId="2E446D30" w14:textId="77777777" w:rsidR="002A3F93" w:rsidRDefault="00C0431B">
      <w:pPr>
        <w:pStyle w:val="divdocumentdivsectiontitle"/>
        <w:spacing w:before="200" w:after="100"/>
        <w:rPr>
          <w:rFonts w:ascii="Palatino Linotype" w:eastAsia="Palatino Linotype" w:hAnsi="Palatino Linotype" w:cs="Palatino Linotype"/>
          <w:b/>
          <w:bCs/>
        </w:rPr>
      </w:pPr>
      <w:r>
        <w:rPr>
          <w:rFonts w:ascii="Palatino Linotype" w:eastAsia="Palatino Linotype" w:hAnsi="Palatino Linotype" w:cs="Palatino Linotype"/>
          <w:b/>
          <w:bCs/>
        </w:rPr>
        <w:t>Education</w:t>
      </w:r>
    </w:p>
    <w:p w14:paraId="121D8569" w14:textId="77777777" w:rsidR="002A3F93" w:rsidRDefault="00C0431B">
      <w:pPr>
        <w:pStyle w:val="divdocumentsinglecolumn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degree"/>
          <w:rFonts w:ascii="Palatino Linotype" w:eastAsia="Palatino Linotype" w:hAnsi="Palatino Linotype" w:cs="Palatino Linotype"/>
          <w:sz w:val="22"/>
          <w:szCs w:val="22"/>
        </w:rPr>
        <w:t>Certificate of Completion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: Web Development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, 2017</w:t>
      </w:r>
      <w:r>
        <w:rPr>
          <w:rStyle w:val="singlecolumnspanpaddedlinenth-child1"/>
          <w:rFonts w:ascii="Palatino Linotype" w:eastAsia="Palatino Linotype" w:hAnsi="Palatino Linotype" w:cs="Palatino Linotype"/>
          <w:sz w:val="22"/>
          <w:szCs w:val="22"/>
        </w:rPr>
        <w:t xml:space="preserve"> </w:t>
      </w:r>
    </w:p>
    <w:p w14:paraId="1193BEC0" w14:textId="77777777" w:rsidR="002A3F93" w:rsidRDefault="00C0431B">
      <w:pPr>
        <w:pStyle w:val="spanpaddedlineParagraph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>General Assembly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- New York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, NY</w:t>
      </w:r>
    </w:p>
    <w:p w14:paraId="6C0988AA" w14:textId="77777777" w:rsidR="002A3F93" w:rsidRDefault="00C0431B">
      <w:pPr>
        <w:pStyle w:val="divdocumentsinglecolumn"/>
        <w:spacing w:before="200"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degree"/>
          <w:rFonts w:ascii="Palatino Linotype" w:eastAsia="Palatino Linotype" w:hAnsi="Palatino Linotype" w:cs="Palatino Linotype"/>
          <w:sz w:val="22"/>
          <w:szCs w:val="22"/>
        </w:rPr>
        <w:t>Certificate of Completion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: TechHire Open Code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, 2017</w:t>
      </w:r>
      <w:r>
        <w:rPr>
          <w:rStyle w:val="singlecolumnspanpaddedlinenth-child1"/>
          <w:rFonts w:ascii="Palatino Linotype" w:eastAsia="Palatino Linotype" w:hAnsi="Palatino Linotype" w:cs="Palatino Linotype"/>
          <w:sz w:val="22"/>
          <w:szCs w:val="22"/>
        </w:rPr>
        <w:t xml:space="preserve"> </w:t>
      </w:r>
      <w:bookmarkStart w:id="0" w:name="_GoBack"/>
      <w:bookmarkEnd w:id="0"/>
    </w:p>
    <w:p w14:paraId="44CCD572" w14:textId="77777777" w:rsidR="002A3F93" w:rsidRDefault="00C0431B">
      <w:pPr>
        <w:pStyle w:val="spanpaddedlineParagraph"/>
        <w:spacing w:line="260" w:lineRule="atLeast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 xml:space="preserve">LaGuardia </w:t>
      </w:r>
      <w:r>
        <w:rPr>
          <w:rStyle w:val="spancompanyname"/>
          <w:rFonts w:ascii="Palatino Linotype" w:eastAsia="Palatino Linotype" w:hAnsi="Palatino Linotype" w:cs="Palatino Linotype"/>
          <w:sz w:val="22"/>
          <w:szCs w:val="22"/>
        </w:rPr>
        <w:t>Community College of the City University of New York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 xml:space="preserve"> - Long Island City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, NY</w:t>
      </w:r>
    </w:p>
    <w:sectPr w:rsidR="002A3F93">
      <w:pgSz w:w="12240" w:h="15840"/>
      <w:pgMar w:top="440" w:right="560" w:bottom="44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2F008D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AA3B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A6C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68E3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E6DA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0E1F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D656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9008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882B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9D0EAD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38CC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C818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B588D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B6D1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B639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7674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145D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5EF5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CF64AC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84C4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D026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2491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9A1B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E341C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E6FB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BEC3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A2BD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BB6F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C6E5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729C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5187B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9AB8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A803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8663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A661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5CFB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2A3F93"/>
    <w:rsid w:val="002A3F93"/>
    <w:rsid w:val="00C0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838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6" w:color="auto"/>
      </w:pBdr>
    </w:pPr>
  </w:style>
  <w:style w:type="paragraph" w:customStyle="1" w:styleId="divaddress">
    <w:name w:val="div_address"/>
    <w:basedOn w:val="div"/>
    <w:pPr>
      <w:jc w:val="center"/>
    </w:pPr>
    <w:rPr>
      <w:sz w:val="20"/>
      <w:szCs w:val="20"/>
    </w:rPr>
  </w:style>
  <w:style w:type="character" w:customStyle="1" w:styleId="divaddressli">
    <w:name w:val="div_address_li"/>
    <w:basedOn w:val="DefaultParagraphFont"/>
  </w:style>
  <w:style w:type="paragraph" w:customStyle="1" w:styleId="divdocumentdivSECTIONALNK">
    <w:name w:val="div_document_div_SECTION_ALNK"/>
    <w:basedOn w:val="Normal"/>
    <w:pPr>
      <w:pBdr>
        <w:bottom w:val="none" w:sz="0" w:space="6" w:color="auto"/>
      </w:pBdr>
    </w:pPr>
  </w:style>
  <w:style w:type="paragraph" w:customStyle="1" w:styleId="divdocumentsinglecolumn">
    <w:name w:val="div_document_singlecolumn"/>
    <w:basedOn w:val="Normal"/>
  </w:style>
  <w:style w:type="character" w:customStyle="1" w:styleId="divadnlLnksli">
    <w:name w:val="div_adnlLnks_li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color w:val="000000"/>
      <w:sz w:val="26"/>
      <w:szCs w:val="26"/>
    </w:rPr>
  </w:style>
  <w:style w:type="paragraph" w:customStyle="1" w:styleId="p">
    <w:name w:val="p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2010</Characters>
  <Application>Microsoft Macintosh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Eric Vargas</dc:title>
  <cp:lastModifiedBy>Microsoft Office User</cp:lastModifiedBy>
  <cp:revision>1</cp:revision>
  <dcterms:created xsi:type="dcterms:W3CDTF">2018-09-03T19:33:00Z</dcterms:created>
  <dcterms:modified xsi:type="dcterms:W3CDTF">2018-09-03T19:34:00Z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+mf1J">
    <vt:lpwstr>YTMd21CLv5W8ysCslBzE9R7gR7IwsbNqSrO4Rso4WeLuNk/rRCjyoTNy4YlId1Tk1qGRGhiwx5DHeAfo0CoMJvFKlJJdsTznR4nbVUqSdOghzjSBPLxoUgW8WQslZfj2IvPilRonAfQvIqORJGgkr4ImUETliOQPlgcx26Tk05HqWtW4208NXxgSySUme/O9nsMdceDIjbs/XJj84Ax3bFBgY0XRJzKHcg8Lp1RlW9rT8W9vSAxt/fTwo+k7xtQ</vt:lpwstr>
  </property>
  <property fmtid="{D5CDD505-2E9C-101B-9397-08002B2CF9AE}" pid="3" name="1vrVR">
    <vt:lpwstr>RtR2Jy7WhL7VMONuh/m5pqhpegFVlefLXjY08N69/IeUPIWiQolYdONPN6BsOVh0hjzx4HwKrHRtySVAqQ1jYBS73pPH3j5wdb3zHLGbIl8UpOjlCgHjhXKjQGOKi5K+wPT0ZovlKP+zNoZvK9uCinqXsfQRfo4fcT154ozWJ2AXjISh0iEVBtyDcESPg3L/sqrzF8pekC2t9YyTWqFpIVN2N5U/jGiARS8EH43ECBj0ZTv0Pr8EN2zVbaIrS3Y</vt:lpwstr>
  </property>
  <property fmtid="{D5CDD505-2E9C-101B-9397-08002B2CF9AE}" pid="4" name="5QpYT">
    <vt:lpwstr>UpRdM5znTv0M7strsJmyJP2aTcTbCNvkCIRGT5jsfff9ZIavAlD0FvzxJcSz/i4GVsAQPxT9abUA4wfp1A7jueGijisQWIloPgbFD4mX4K3u7bqiYjtcuGZZ/zFzJ6Y91/T/71PvS4HVAummHtivr7H5eMJNJxCSzeTMvnLKKvj2kdJzX0dfBietj+NcNNk+LlneGJ6+c1DEyyxGwzF0jEf0YVtQsbat4UkwsCAueMR/6sIxvQKs8okn+aMhlZB</vt:lpwstr>
  </property>
  <property fmtid="{D5CDD505-2E9C-101B-9397-08002B2CF9AE}" pid="5" name="6i7GH">
    <vt:lpwstr>Uq/GgZu8n49t+MizPfzQyOdbTz07VlcZPlZ7PoCyWcOulZUaDb9T4n076HDtMRPbjMk7yPupui666aEcWLYdeikN5rB2X7VRnaUzAh5k3LZMaKFNv/zKwMwCICz237W3NH57wkIVCqMiF2o2MDJAru3npDZIPlw5EbtB/wD6xKIySAfAAA=</vt:lpwstr>
  </property>
  <property fmtid="{D5CDD505-2E9C-101B-9397-08002B2CF9AE}" pid="6" name="7/IkZ">
    <vt:lpwstr>MyQ9eW+qjhzJwNz3uwXVJhB+jvnLCQgYze+THeo3ORChoSw4R+0iqEZBDYIf+eIRB+mwbLGzKWfhzBsqlK9byQTyBQWBivtnAq7s8bKLvJ4uZvigAYnpHMyvm3CsYTaCIPhMfEh5Z9pvajwpwL/EZDDjNjHYQXRsia+b8/BeSdzjaDAcBrJl9gwfM+nSXsb6ltTBplZ9fY/GTj7/i3sjIXDcFVwc1+MEH282APwgc6eXyRHlQg/xWt7zz4OWkwd</vt:lpwstr>
  </property>
  <property fmtid="{D5CDD505-2E9C-101B-9397-08002B2CF9AE}" pid="7" name="9pKn6">
    <vt:lpwstr>j7fy0ODshij14297m5sxgmsb7cHW+zPF97QTU11nWbaxszEakAznDemFfKxK7fDSPulZP61FVfLdt1lwEFSse4hYPMg1Mv1R7iSF/mVy/30IQBN4mKOwfpKpLwsgqfkL6ZX8Uhp9CL1sz4WyZvnfUg2gfjR+gzyj/hLtcwEjkhd6jkV7oTgAo0lXwZrxmQWCYyg83tlThmuJv1q22DTK2GknKBBkWClA8sZf/sYG+xxZ7k/oJGus+TbXX/5QpYT</vt:lpwstr>
  </property>
  <property fmtid="{D5CDD505-2E9C-101B-9397-08002B2CF9AE}" pid="8" name="Adz8V">
    <vt:lpwstr>TIbHAhppj5ldXohGi9wSpXCA8VjOCkr6rLtIHWy37SfRqUKYe1CrRoOoaQk6zcmsXFvWbh5yPdcGC+kb7wccyK3ox/elkicRTxoJJB8e1EziiF9bpGk/JJEeH7cuLKGOEeFSToNePnUnPyFuCs1N9WzGpEuGzTIJxyaBD0pzuBvrPprh8vx7IdmorbCR2lWj0OKxYWHGP2uxEuH1nxeH/LkoaD4VBNpaHvF3bRedr+rLdh5DZVj44uhbW3PCNeZ</vt:lpwstr>
  </property>
  <property fmtid="{D5CDD505-2E9C-101B-9397-08002B2CF9AE}" pid="9" name="AnjkP">
    <vt:lpwstr>yU7jG53+qBpwMuLTH1DwB619+0bVytFtvi5rkRQmuUWQzSMM1tAsZPF38e9XlNXzHkSlLtDvY5SGQf11mR9sRh78t/1+6di+tOn4ayxJNrqrw3gWdSbdp55uIxFEsqmww4OOx/wRyOjGzdOuK0T9gkTOJxfsQw0xfFGEFRw2EsP4dH//Q12Gm7v5ox8v7+B7BW7WbwwRwNKLXPbaS5nhEGw3cClKcR3pQ0hVhyWCXUfwueW/m2sq6tiXUBp5WBM</vt:lpwstr>
  </property>
  <property fmtid="{D5CDD505-2E9C-101B-9397-08002B2CF9AE}" pid="10" name="aO4wp">
    <vt:lpwstr>0/ydLRUPSXO4ZgV9gxmEMRgo0IPZJFhimPRQEFqfO4Ps34G1ymoZHOgbKG71ie+MJm5Q7SFiLrXFaX0ElIwSBjBrmxYswHFHxNXI7ilIKj+ZdDLY985s18s90KzN9bxbUPtaf/Uw4iKyWNLBe6/o2CJrOheWvQh4fqeKGzu1QSXmlPDBWQKH4hbe34FEFC16V0OKRRIw2Y4ENz6RwjHjxjqYWPf7gyJ3UBDWXfPA6E1q1rxatZb1n2kxUdAnjkP</vt:lpwstr>
  </property>
  <property fmtid="{D5CDD505-2E9C-101B-9397-08002B2CF9AE}" pid="11" name="cskTx">
    <vt:lpwstr>tbo0nyw8Xjp8lcORvpDM1EAt21tPmKjjWwlBGNx5h///aX5vAMzgiEZ/OKcNpivp/Ad/q1bAevC3QFkG28qc/yEmjTzHgMPFyLEf5M/IiPdvNxSFJiAeq+4gqsGbFAlxdoSTnOamn4y8P4Rj8uGp2ZvQNUmyx0F4Hyi2G2ibOUx5qpr0n1Yb+S/GbBxrSc8Vokt7QrKG/yqbJCVzruxCfXXKuRXDwT6Q3x+QySJ4Zbp2SR2fKRpY0YMUpmeneIj</vt:lpwstr>
  </property>
  <property fmtid="{D5CDD505-2E9C-101B-9397-08002B2CF9AE}" pid="12" name="dU93P">
    <vt:lpwstr>ji4HMeOI/xuO95IzdCq1Ij4ZwzQvsAI9PUSE5tq4Q/du26WJJLsP+eTW9AfooEcvFC9ZL1O8/FVDs0lip8m8uc9bqOgNtJRvFKe3S64sWAE29bREW6/df2qycB2ovdHX63sZu+Geh+LUfkBubBN+wLL1vuDTLDDf5jPiWTcAjXlPjbQbudS+gkTb1Yt53oYjeHAn49hekeNngF+/t47LMlFs4bcmUKsOHblxh9z3JgEHjovVMpl26nVxK5qL4ke</vt:lpwstr>
  </property>
  <property fmtid="{D5CDD505-2E9C-101B-9397-08002B2CF9AE}" pid="13" name="EaAB/">
    <vt:lpwstr>nC0lVFfwJaK6gyRT1wcWnBh6TMpWZwip6vdV0nAbIwYFasVY9oUkIWLSo0F3kAVdNnNn85T9XqKbAqnJZLxp37TAsiLMMaGpHLc28jr/I39gyiYaCs6F3UJUE3G10CyZKuHQ95yV++k69LsfLIDXEW1+pSwOFmZ4lHePSJ/eD/dwWWp+8uLd/fcquF0vc6Uwz/3Jle3Ek3T7TN3v+6pCDcybIZZsAaW8gyg+llnBoPJFGfYredpWri2thxtRBwC</vt:lpwstr>
  </property>
  <property fmtid="{D5CDD505-2E9C-101B-9397-08002B2CF9AE}" pid="14" name="eneIj">
    <vt:lpwstr>U0/ER1B+ehiuXF95Y8LxUeJ5O4hkNIIurS/Hm3DJgpJeSzPpGvhgXQ2ckdhhtpGuwf6wdpOJg7F9H2ygtRxKQY5dr9t2B2el5/v6LongJ3obrv6ondmIcoD86Lo1UssoVdY5EG0w5e3CfiW2RR1rVUrtFIirNKIHPIP5xW6wO7i2StkthEu2T5VMNWVNG/Alitt6fQ4PnBtyfihqEqoac3TN1vUh2dzmXM7gENe4xzzFEMSvc7fwTrEvhN9pKn6</vt:lpwstr>
  </property>
  <property fmtid="{D5CDD505-2E9C-101B-9397-08002B2CF9AE}" pid="15" name="HvHU1">
    <vt:lpwstr>JHgNpVMM/k0bI3wf9ZaRltA36D1B3CnXTQsURlxSmPRCJLXhi1hChzAqbr/1EgYQwqbNRmAyPH52KbfN51G1tEA6AvNiZoXGixh/dWE/xx4eAtCJoGtatauTZhqTUDPxhx4k//Zi1gVP9YXIO5cD1eQAXlFARMluWr8Vd59CuV3/y5CGeWStA+6lmgqPzX1xS4h5aX7+FYiVD/zyRSY+q9EygdL1KlZtelWQDauXErdL1h3tFDl2YoTcOAYHB63</vt:lpwstr>
  </property>
  <property fmtid="{D5CDD505-2E9C-101B-9397-08002B2CF9AE}" pid="16" name="IrS3Y">
    <vt:lpwstr>Ng2syGlXs1cOj4S0FgbSryt0SfjCT7/INic0SehiDMYciDXJmAK8MsyBxohtbY2m4Sch4oTxoCmGmeKln1ImfisoHTs6L0pDpjwFFmWB9In9w7SbujjS6d+IftVMBIiRMGvFAdx1bLW90ZfCdLvsKeZ/cmKqpEFuxTADrjyhxcW4/LaTzRNMuaKvVdYUg13TJ9c6gZDq2/b5rpF5WTfwQBpzaM7ug3DGd2Uw9dh6CIZjdKa4mID2RH1CNu6i7GH</vt:lpwstr>
  </property>
  <property fmtid="{D5CDD505-2E9C-101B-9397-08002B2CF9AE}" pid="17" name="j3rzX">
    <vt:lpwstr>SdM+TpkEzf0GF0jOoAI1fDHALDOotXzDxmAbY20iuHesf2BrZeYZsgX1Vc9mob26me2nataCEYNHRdx6w6qcpUtldXkfvQMiBx0aeb9MOgn684HX/FL0fKRPaeH0DYDAmAS/REdGWYo3PGvlL99TK72m3JclLry5vI4LIzEW5uuUCzBJ5rkEGeig7nd8S1mHirUR7OqLmYsHKVpEFJu7MIiGiL7TQXpx8dh6x6CTH+eDJ/9cIC09znua51Adz8V</vt:lpwstr>
  </property>
  <property fmtid="{D5CDD505-2E9C-101B-9397-08002B2CF9AE}" pid="18" name="K0YED">
    <vt:lpwstr>nXkFcsqT2G2kJYE+SjmipM2UII8SJ5U81tl3fnHCxLMqZKWH7QMN4rLY5CzqSfj/YCSmzmmQMZ3H9Yn5+bqlrK/BLtm5NOOrsLrUW2bMZFySaFoOvNA9QFw2l+gDoYb4yZv7L+2XDJ5ZBiUEj/dAQ7iO6UlY8H5KP6eLCE54oZAMVElQw7x6PXAn9CMS9z1Ei6Xykco/NID0dqU/og3LlUXy5HN5Je2DTsMoDNZTys1UPxsnQC5sYTFHfmnwRR3</vt:lpwstr>
  </property>
  <property fmtid="{D5CDD505-2E9C-101B-9397-08002B2CF9AE}" pid="19" name="k7xtQ">
    <vt:lpwstr>8maZuTU5UQz6n33CX/gptm0ueOoZxi0iyrWT2C4VTFTCLZEVZeIRof+Nt/cXF0jo+KoBfFcza+dOaBkZqVG3RGP4e2LzjlFHlpO0URtSxfaiBCdmO1ncFgT9WPGiV15LRC5W61WxecDvqFxfvAlrEKOezMAjdAVlH2Pu/t8VnFh70i4JyBZX4yhKx6pp2ZO90YLo/nHKV5pLy9MhSQS/RE+tPPVLMv6Fc0Bo71dbhyQzCbhjc6/Ii8nJ9+VshsH</vt:lpwstr>
  </property>
  <property fmtid="{D5CDD505-2E9C-101B-9397-08002B2CF9AE}" pid="20" name="MhlZB">
    <vt:lpwstr>eysL2cameDmlirmabrtBivkEiCGtIMoNFoAP8aGxib9rXJH4UnczcSlNT2lpE9Zm7GQge0EHpP1UBqoQDtlONTSJE82zSoajrlVrecdiBoIUGciHLA9vPwjoHrUB2QzSWmcglisNlrPvnn/uXOkt+k/u4tU6NeC78xJXKs8cisYHOXlc88Jf0LDL1IQ4PZNDi0xvzKeo8IlCLMMjvGOhtvwpZRLwiR+boq73hbqhtpwxHFAYvTzjiH0rmAK0YED</vt:lpwstr>
  </property>
  <property fmtid="{D5CDD505-2E9C-101B-9397-08002B2CF9AE}" pid="21" name="nwRR3">
    <vt:lpwstr>Je0KlgLZ786S+xupIA+b0ddCk6EPgid8BnLeEVTaBri+wRo30soC37QnoGNcmCo/ygWFTDGv2u3GElXdVhC3/StEs6dL2juY1oa3k28eWYcUXbGhFgRrah9Y8Q1uXVQlz3gPUINktVbPY4YqZypi7rguoYvPFI9GwyugnBlh+l1Yh3wnZDyE6qlBZB0qwYVthPpRlUki+HQpc9WHz5fpXXqLq+nH1U5OOD5AnKnMS6QS+EPxR4VvGh0CXyHvHU1</vt:lpwstr>
  </property>
  <property fmtid="{D5CDD505-2E9C-101B-9397-08002B2CF9AE}" pid="22" name="OWkwd">
    <vt:lpwstr>bEV0TAFflIIeC+i0bNL/QN7MiEMMkyNad/4CeFcwrRZfLNhMC5quI3P9Gcbbtu5lNV4t8VSmJtXpNR+0wm3m/Gt/dpTXzyu6lLnCuJdgnw797TrzVwSonW002rcCnZkC/JLfluM2WEEaS0Q1i9Kf5EzJBMSLnKLLQqVH9LaZfSXQ76QRr2yFn/1xqeS+k1lMRYmhtxD/4hse+TTVi3mJ1UkF9o2ntfVUErZh1MSrCCW3kRbNZaVdqUNwDT+mf1J</vt:lpwstr>
  </property>
  <property fmtid="{D5CDD505-2E9C-101B-9397-08002B2CF9AE}" pid="23" name="p5WBM">
    <vt:lpwstr>UGRArid6uUTSFP6uHsZZRpADvxM0NzWXNoJjC+R4LIl4r1RPvigqGVn7WT3EPS8T6RHJhRIPcnZ+DZhbMxOAN5H7OAH3SkQXfAwKSi9JtigV2wI83O/KRHRYehVqnn5bC4PbHpCkp79MjA+mwOp4yhIpXHNH0iExCRwlG/CnXxGNNbdY/xuXoARXrH2Y0S2AOa50lb+PCYfvHvktGGJj3uU4tfJGZl+80Ey8xeCQvQiSNRAl7JCvDBXkLKpoqcV</vt:lpwstr>
  </property>
  <property fmtid="{D5CDD505-2E9C-101B-9397-08002B2CF9AE}" pid="24" name="PCNeZ">
    <vt:lpwstr>psVVO+gN/zohBXyVERheiECDIk2HkY4mZLig4aYjouH1Lkg8x5N1Riu0pM+nYaPMOZhwe/rx6wN8Ns2lrdxI/JPK9eEVCRqmqe7ZXhwhVi61SQMDuhuENC7AL7Bw75r8BNlY0e6NxuxF0I69UsbWBGrblDzQw0NLk+6XNtB+HK2By29Iil2vaJMz/RN1pXRvuBfRx8v1XwkI+hQ0uQNd/65wZABvoIA9hoL9hVVUUmFBr5D97XGcELcBeev9Yah</vt:lpwstr>
  </property>
  <property fmtid="{D5CDD505-2E9C-101B-9397-08002B2CF9AE}" pid="25" name="poqcV">
    <vt:lpwstr>QHXxAQQb3Qvcq0UpmWCUhsG6lmAPhPsegBqalDmS2HxTKhApI81NuwYOABSA5gM4KR3jRIfRytBqAhxYQrA2MQDn9TyPDCsP/mOPDZjQqSZgYHlbuensXY+a9wCKPt0wo1f/7moW7UxXWHp3q07jhwC505KDUFBmDFNb9YPU8v0kWVVAwucmau7hX0qPworeWTBmpmYH/yU9sO42HujhYaf3JDU43cqmREMTQMMQd6a1uswKfh9bxYkDokdU93P</vt:lpwstr>
  </property>
  <property fmtid="{D5CDD505-2E9C-101B-9397-08002B2CF9AE}" pid="26" name="qL4ke">
    <vt:lpwstr>fbAiq/ZcNIjSbwvv2sjfnNh6cknwXJcV59KzzDIiUj1DvuoyhMFxIjdKadtBhqkkOXHRsg77M8/4KCpAzzE2xKrzF/2hAQ/oMn2v9/Y0peWkGM8nvBPfJ7H9egIXnPK5eq4ny8U2Duw3pfDLAmh4OuOf31/Zjko/nL/S2xAdYI37KYelItft6jRmCVdG1BJhUfi4k0Qq0liceKjsWMc+/isFOgAT97cFXEIxVKfwQpe7GOPqpkBQnKuS7C1vrVR</vt:lpwstr>
  </property>
  <property fmtid="{D5CDD505-2E9C-101B-9397-08002B2CF9AE}" pid="27" name="tRBwC">
    <vt:lpwstr>m9FUKu/KUA8orZOtDZOrhfF/MWYoVWkJ0m6rITHuTMcTanz8onJnTZIOW/A6PHRlSmjOz+DNZ2TmzCdRFBkWnEPltZ9Mxzd/xwrQqd5Kd5ekAN8hwBAOevkh8BseJ2Wy3h06umm6POSGWgsUMgKUmw0+g1A9iZz41BKvg7BQBUMtRWoqVydgTzfSwW16zD+QjE5AavMSV3yncLwR0tRMsmkzboFDohCHtzpOx/3hZ0YWLDQ1Bk1eEIL/XdcskTx</vt:lpwstr>
  </property>
  <property fmtid="{D5CDD505-2E9C-101B-9397-08002B2CF9AE}" pid="28" name="TyYAL">
    <vt:lpwstr>OtUsiIr3R/zXv+jmZ8aAvqeBixSwrhW6ECSehaF8kXZRUuboNPZC5u++RZfhOgpyGfnApygqDeg+lqouHa4498FRXcUuQ68QDld6hrE7izK9mfhGDuG4AakidonAXAjZpV9WjPmogm0UlutIHcuGu6L3oUmX6GjUqG7yRqDa2UsENLbvZvmU8lvbLWk+Foo79S7eGENQY8xg8P9CYOgMHepMyE94GKf3kw29MON+CGak5lmBH3Ei2zIu3xEaAB/</vt:lpwstr>
  </property>
  <property fmtid="{D5CDD505-2E9C-101B-9397-08002B2CF9AE}" pid="29" name="v9Yah">
    <vt:lpwstr>P0IKqRRXb1WLez7li6T9Qn6DX3341/7ChxQm3X378eUDwW4XOHhlVNH+mZ/zYaR1++a/hpsiq3tjV8AjhGhn6+UUo/Sm9/q5ewGSQhDGNsabI5A/w3iT/Mv+mMQhg0a/p38VLLLoYWuzFDGdQE2168BApzG/NtoQu55PAOOdnsfr4nYGi2zdCRMvpQ7QmrAo15GEAAfOYS1dYfSm6i84Ef3I6fG5jlRW0fEUyi/OnjOTjhklt50threeAQ7/IkZ</vt:lpwstr>
  </property>
  <property fmtid="{D5CDD505-2E9C-101B-9397-08002B2CF9AE}" pid="30" name="VshsH">
    <vt:lpwstr>LaOGsWBdX8cKi/ZjWwo4uxOTEt5O247rPgl5MadTIjnj4PdjcpgpOLw70U2M6Ax+crJZje2I+Nmi1NF7fg3cyP4kA1V52NRxiYKJIxSpq5nEfztOo+qJgpSguKTiXXdv+1pGqcMx3FQ/cikOsO1/h7/syX1I6HM+7dGkmkmlAXN8rr2BXA63bQE4ffloePbKYfBjJeI3CA7TzBryJ5Oj1NlyQgN/BociQ4+nrPeRzu7tSPECfPBH2S3od0TyYAL</vt:lpwstr>
  </property>
  <property fmtid="{D5CDD505-2E9C-101B-9397-08002B2CF9AE}" pid="31" name="x1ye=">
    <vt:lpwstr>IB8AAB+LCAAAAAAABAAVlzW25UAMRBfkwEyhmZ8ZMzMze/XzJ/fpbksq1S1MhCGExyEG5zmOEGAaQ0SWRTGeYHmSFBg/c3C7KRoLXV9yqC6T9zvSe2uapNNd9EyBp6mSBfTStye+AnxKZ7UttHRmvGv9WuOZfLYf6+OfaL7171G6W+lkZmb5a8g0XJ1H/TeTd06tpzI521I8tvJMC2gZX9fT7u/skS4dQpCYrFhtSV/ZOUeLuc84KEO9j2y9NTr</vt:lpwstr>
  </property>
  <property fmtid="{D5CDD505-2E9C-101B-9397-08002B2CF9AE}" pid="32" name="y9NTr">
    <vt:lpwstr>qwRnXwaMxCuOadhALj55m416g7mo1oMsn2Lf1fwTbLbgat5PGybGSb1Wl4ScpWU8Ohu5kJN2c+CLuPyT93CUIO9/z4qBsYJ5rERDRndTWMp0Xbhr2NOEc4No6+MOuhy0z8h/HQjesbYUARlvhPMDfV4I2DE7os7nRDu/gkbDTYpXeFVcPcEuzmgTVPGBfh0lJQ6gseUA3gGaPiDedS4cja82auecmrRyEaUEkzaneNvK17IoH01zq7O+anj3rzX</vt:lpwstr>
  </property>
  <property fmtid="{D5CDD505-2E9C-101B-9397-08002B2CF9AE}" pid="33" name="YHB63">
    <vt:lpwstr>h/6JqvD2ncbXHbgLcJphd5gzBVuU7PHhtd+c/6s/RHsl7cWAARgv7mRluN0z35FCiklgpZeOIwmgy/9OhdHQ40Skpj+uOE5fYTMaPCe0tnE33MMuU+tLe1GyDC7Bwsesxx4hKYnrk6XAyOeZ1cfnda+BHhXRMuqlEJMiJwD0hYD7mr/Q+nb62trwmIkKPPdXf23N2zTLuzTZU9lxQdndKsR+qaMBBSd/BiebswoC8b4wlH0PAJvHK5nIAJaO4wp</vt:lpwstr>
  </property>
</Properties>
</file>